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8801A" w14:textId="77777777" w:rsidR="00E25AA6" w:rsidRPr="00787F63" w:rsidRDefault="00E25AA6" w:rsidP="00ED66FC">
      <w:pPr>
        <w:ind w:left="360"/>
        <w:jc w:val="center"/>
        <w:rPr>
          <w:b/>
          <w:bCs/>
          <w:sz w:val="24"/>
          <w:szCs w:val="24"/>
        </w:rPr>
      </w:pPr>
    </w:p>
    <w:p w14:paraId="165BAD79" w14:textId="77777777" w:rsidR="00E25AA6" w:rsidRPr="00787F63" w:rsidRDefault="00E25AA6" w:rsidP="00ED66FC">
      <w:pPr>
        <w:ind w:left="360"/>
        <w:jc w:val="center"/>
        <w:rPr>
          <w:b/>
          <w:bCs/>
          <w:sz w:val="24"/>
          <w:szCs w:val="24"/>
        </w:rPr>
      </w:pPr>
    </w:p>
    <w:p w14:paraId="57D9730C" w14:textId="77777777" w:rsidR="00E25AA6" w:rsidRPr="00787F63" w:rsidRDefault="00E25AA6" w:rsidP="00ED66FC">
      <w:pPr>
        <w:ind w:left="360"/>
        <w:jc w:val="center"/>
        <w:rPr>
          <w:b/>
          <w:bCs/>
          <w:sz w:val="24"/>
          <w:szCs w:val="24"/>
        </w:rPr>
      </w:pPr>
    </w:p>
    <w:p w14:paraId="6F986D92" w14:textId="77777777" w:rsidR="00E25AA6" w:rsidRPr="00787F63" w:rsidRDefault="00E25AA6" w:rsidP="00ED66FC">
      <w:pPr>
        <w:ind w:left="360"/>
        <w:jc w:val="center"/>
        <w:rPr>
          <w:b/>
          <w:bCs/>
          <w:sz w:val="24"/>
          <w:szCs w:val="24"/>
        </w:rPr>
      </w:pPr>
    </w:p>
    <w:p w14:paraId="1EA4AA65" w14:textId="77777777" w:rsidR="00E25AA6" w:rsidRPr="00787F63" w:rsidRDefault="00E25AA6" w:rsidP="00ED66FC">
      <w:pPr>
        <w:ind w:left="360"/>
        <w:jc w:val="center"/>
        <w:rPr>
          <w:b/>
          <w:bCs/>
          <w:sz w:val="24"/>
          <w:szCs w:val="24"/>
        </w:rPr>
      </w:pPr>
    </w:p>
    <w:p w14:paraId="0C71DECA" w14:textId="77777777" w:rsidR="00E25AA6" w:rsidRPr="00787F63" w:rsidRDefault="00E25AA6" w:rsidP="00787F63">
      <w:pPr>
        <w:ind w:left="360"/>
        <w:jc w:val="center"/>
        <w:rPr>
          <w:b/>
          <w:bCs/>
          <w:sz w:val="28"/>
          <w:szCs w:val="28"/>
        </w:rPr>
      </w:pPr>
    </w:p>
    <w:p w14:paraId="79D49695" w14:textId="77777777" w:rsidR="00787F63" w:rsidRDefault="00787F63" w:rsidP="00787F63">
      <w:pPr>
        <w:ind w:left="360"/>
        <w:jc w:val="center"/>
        <w:rPr>
          <w:b/>
          <w:bCs/>
          <w:sz w:val="44"/>
          <w:szCs w:val="44"/>
        </w:rPr>
      </w:pPr>
    </w:p>
    <w:p w14:paraId="3B734897" w14:textId="77777777" w:rsidR="00787F63" w:rsidRDefault="00787F63" w:rsidP="00787F63">
      <w:pPr>
        <w:ind w:left="360"/>
        <w:jc w:val="center"/>
        <w:rPr>
          <w:b/>
          <w:bCs/>
          <w:sz w:val="44"/>
          <w:szCs w:val="44"/>
        </w:rPr>
      </w:pPr>
    </w:p>
    <w:p w14:paraId="3BF7E22A" w14:textId="77777777" w:rsidR="00787F63" w:rsidRDefault="00787F63" w:rsidP="00787F63">
      <w:pPr>
        <w:ind w:left="360"/>
        <w:jc w:val="center"/>
        <w:rPr>
          <w:b/>
          <w:bCs/>
          <w:sz w:val="44"/>
          <w:szCs w:val="44"/>
        </w:rPr>
      </w:pPr>
    </w:p>
    <w:p w14:paraId="7EDDA9AA" w14:textId="77777777" w:rsidR="00787F63" w:rsidRDefault="00787F63" w:rsidP="00787F63">
      <w:pPr>
        <w:ind w:left="360"/>
        <w:jc w:val="center"/>
        <w:rPr>
          <w:b/>
          <w:bCs/>
          <w:sz w:val="44"/>
          <w:szCs w:val="44"/>
        </w:rPr>
      </w:pPr>
    </w:p>
    <w:p w14:paraId="741F7B7D" w14:textId="2FAC44F1" w:rsidR="00ED66FC" w:rsidRPr="00787F63" w:rsidRDefault="00ED66FC" w:rsidP="00787F63">
      <w:pPr>
        <w:ind w:left="360"/>
        <w:jc w:val="center"/>
        <w:rPr>
          <w:b/>
          <w:bCs/>
          <w:sz w:val="52"/>
          <w:szCs w:val="52"/>
        </w:rPr>
      </w:pPr>
      <w:r w:rsidRPr="00787F63">
        <w:rPr>
          <w:b/>
          <w:bCs/>
          <w:sz w:val="52"/>
          <w:szCs w:val="52"/>
        </w:rPr>
        <w:t>ASSIGNMENT 1: ANSIBLE</w:t>
      </w:r>
    </w:p>
    <w:p w14:paraId="04B16EFC" w14:textId="77777777" w:rsidR="00787F63" w:rsidRDefault="00787F63" w:rsidP="00787F63">
      <w:pPr>
        <w:ind w:left="360"/>
        <w:rPr>
          <w:sz w:val="28"/>
          <w:szCs w:val="28"/>
        </w:rPr>
      </w:pPr>
    </w:p>
    <w:p w14:paraId="4FA8A234" w14:textId="18C2CFFA" w:rsidR="00ED66FC" w:rsidRPr="00787F63" w:rsidRDefault="00ED66FC" w:rsidP="00787F63">
      <w:pPr>
        <w:ind w:left="360"/>
        <w:rPr>
          <w:sz w:val="28"/>
          <w:szCs w:val="28"/>
        </w:rPr>
      </w:pPr>
      <w:r w:rsidRPr="00787F63">
        <w:rPr>
          <w:sz w:val="28"/>
          <w:szCs w:val="28"/>
        </w:rPr>
        <w:t xml:space="preserve">GitHub Repo: </w:t>
      </w:r>
      <w:hyperlink r:id="rId8" w:history="1">
        <w:r w:rsidR="008E693A" w:rsidRPr="00787F63">
          <w:rPr>
            <w:rStyle w:val="Hyperlink"/>
            <w:sz w:val="28"/>
            <w:szCs w:val="28"/>
          </w:rPr>
          <w:t>https://github.com/poojashreeNS/Assignments/tree/main/HW%231_Ansible/HW%231_By_Charu</w:t>
        </w:r>
      </w:hyperlink>
    </w:p>
    <w:p w14:paraId="6B57D9B9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0D33336A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69E5DD35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482C7132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3DE15F69" w14:textId="65199AFF" w:rsidR="00ED66FC" w:rsidRDefault="00ED66FC" w:rsidP="00ED66FC">
      <w:pPr>
        <w:ind w:left="360"/>
        <w:rPr>
          <w:sz w:val="24"/>
          <w:szCs w:val="24"/>
        </w:rPr>
      </w:pPr>
    </w:p>
    <w:p w14:paraId="225C264B" w14:textId="4435D62D" w:rsidR="00787F63" w:rsidRDefault="00787F63" w:rsidP="00ED66FC">
      <w:pPr>
        <w:ind w:left="360"/>
        <w:rPr>
          <w:sz w:val="24"/>
          <w:szCs w:val="24"/>
        </w:rPr>
      </w:pPr>
    </w:p>
    <w:p w14:paraId="60664866" w14:textId="4EF458E8" w:rsidR="00787F63" w:rsidRDefault="00787F63" w:rsidP="00ED66FC">
      <w:pPr>
        <w:ind w:left="360"/>
        <w:rPr>
          <w:sz w:val="24"/>
          <w:szCs w:val="24"/>
        </w:rPr>
      </w:pPr>
    </w:p>
    <w:p w14:paraId="0F038CAF" w14:textId="77777777" w:rsidR="00787F63" w:rsidRPr="00787F63" w:rsidRDefault="00787F63" w:rsidP="00ED66FC">
      <w:pPr>
        <w:ind w:left="360"/>
        <w:rPr>
          <w:sz w:val="24"/>
          <w:szCs w:val="24"/>
        </w:rPr>
      </w:pPr>
    </w:p>
    <w:p w14:paraId="0A56A96A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64D84C51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3E5D2CB3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6E1CBCD7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1C660829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57C80E7F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456FF722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129AD909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5AAFA43A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6537ABBD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405713B8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72A7F93A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78BFAB24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0F303F1D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03F81CF0" w14:textId="77777777" w:rsidR="00ED66FC" w:rsidRPr="00787F63" w:rsidRDefault="00ED66FC" w:rsidP="00ED66FC">
      <w:pPr>
        <w:ind w:left="360"/>
        <w:rPr>
          <w:sz w:val="24"/>
          <w:szCs w:val="24"/>
        </w:rPr>
      </w:pPr>
    </w:p>
    <w:p w14:paraId="2E8BE0D8" w14:textId="1EC1C857" w:rsidR="00701C25" w:rsidRPr="00787F63" w:rsidRDefault="00701C25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b/>
          <w:bCs/>
          <w:sz w:val="24"/>
          <w:szCs w:val="24"/>
        </w:rPr>
        <w:lastRenderedPageBreak/>
        <w:t>Provision 3 VMs:</w:t>
      </w:r>
      <w:r w:rsidRPr="00787F63">
        <w:rPr>
          <w:sz w:val="24"/>
          <w:szCs w:val="24"/>
        </w:rPr>
        <w:t xml:space="preserve"> Ubuntu_VM1, will be acting as </w:t>
      </w:r>
      <w:r w:rsidR="00A53958" w:rsidRPr="00787F63">
        <w:rPr>
          <w:sz w:val="24"/>
          <w:szCs w:val="24"/>
        </w:rPr>
        <w:t>primary/</w:t>
      </w:r>
      <w:r w:rsidRPr="00787F63">
        <w:rPr>
          <w:sz w:val="24"/>
          <w:szCs w:val="24"/>
        </w:rPr>
        <w:t>deployer VM in this exercise and rest two VMs are going to be client VMs on which webservers will be deployed.</w:t>
      </w:r>
    </w:p>
    <w:p w14:paraId="6129EE0D" w14:textId="77777777" w:rsidR="00A3111E" w:rsidRPr="00787F63" w:rsidRDefault="00A3111E" w:rsidP="00A3111E">
      <w:pPr>
        <w:pStyle w:val="ListParagraph"/>
        <w:rPr>
          <w:sz w:val="24"/>
          <w:szCs w:val="24"/>
        </w:rPr>
      </w:pPr>
    </w:p>
    <w:p w14:paraId="6B7844EE" w14:textId="75DA2DD9" w:rsidR="00701C25" w:rsidRPr="00787F63" w:rsidRDefault="00A53958" w:rsidP="00701C25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0E2D3125" wp14:editId="0FB82FC8">
            <wp:extent cx="6118860" cy="352044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467" cy="35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C322" w14:textId="6FB6E210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560B7D3E" w14:textId="11D09010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093375CE" w14:textId="163B17F6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7412EDB7" w14:textId="15366BE9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63D688CF" w14:textId="384B4BC2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3BA63428" w14:textId="722BC4D6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142B2B93" w14:textId="5733542F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6731683D" w14:textId="6D78CBD7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4E30F595" w14:textId="474A4658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0779896B" w14:textId="5C99937A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0ABBA5B6" w14:textId="5BD0EA4B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78B91B68" w14:textId="705D4EA7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469F4FD5" w14:textId="68C67F42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220D01DC" w14:textId="680D2A90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5C26C7C1" w14:textId="56CA111A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20FEF20E" w14:textId="6F98D43B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5512D0C5" w14:textId="4DE000CA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258B1C74" w14:textId="64CF4429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7E76D7AB" w14:textId="65E32267" w:rsidR="00A3111E" w:rsidRDefault="00A3111E" w:rsidP="00701C25">
      <w:pPr>
        <w:pStyle w:val="ListParagraph"/>
        <w:rPr>
          <w:sz w:val="24"/>
          <w:szCs w:val="24"/>
        </w:rPr>
      </w:pPr>
    </w:p>
    <w:p w14:paraId="55ABC413" w14:textId="398DF401" w:rsidR="000D34E5" w:rsidRDefault="000D34E5" w:rsidP="00701C25">
      <w:pPr>
        <w:pStyle w:val="ListParagraph"/>
        <w:rPr>
          <w:sz w:val="24"/>
          <w:szCs w:val="24"/>
        </w:rPr>
      </w:pPr>
    </w:p>
    <w:p w14:paraId="15D6A1CF" w14:textId="77777777" w:rsidR="000D34E5" w:rsidRPr="00787F63" w:rsidRDefault="000D34E5" w:rsidP="00701C25">
      <w:pPr>
        <w:pStyle w:val="ListParagraph"/>
        <w:rPr>
          <w:sz w:val="24"/>
          <w:szCs w:val="24"/>
        </w:rPr>
      </w:pPr>
    </w:p>
    <w:p w14:paraId="692D0831" w14:textId="60FC393C" w:rsidR="00A3111E" w:rsidRPr="00787F63" w:rsidRDefault="00A3111E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lastRenderedPageBreak/>
        <w:t>Install Ansible on primary VM.</w:t>
      </w:r>
    </w:p>
    <w:p w14:paraId="472C9E52" w14:textId="77777777" w:rsidR="00A3111E" w:rsidRPr="00787F63" w:rsidRDefault="00A3111E" w:rsidP="00A3111E">
      <w:pPr>
        <w:pStyle w:val="ListParagraph"/>
        <w:rPr>
          <w:sz w:val="24"/>
          <w:szCs w:val="24"/>
        </w:rPr>
      </w:pPr>
    </w:p>
    <w:p w14:paraId="506266EA" w14:textId="0363B29C" w:rsidR="00A3111E" w:rsidRPr="00787F63" w:rsidRDefault="00A3111E" w:rsidP="00A3111E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22C7CEA2" wp14:editId="7CE0EAE6">
            <wp:extent cx="5943600" cy="4337685"/>
            <wp:effectExtent l="0" t="0" r="0" b="571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A87A" w14:textId="322A1495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13645DD1" w14:textId="69D194DB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28487B17" w14:textId="7FA6D98C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3EF4D8E7" w14:textId="5231F84C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620F6867" w14:textId="04252DBC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21583182" w14:textId="4F700225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170F2EF1" w14:textId="3C88A3CD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6100B78D" w14:textId="738E9262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3F92A499" w14:textId="77C16A1B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5210768F" w14:textId="5CA12364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2CD78C32" w14:textId="642A1DF9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3ECCC20F" w14:textId="503D82CE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62CFEC01" w14:textId="5D9DD407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0ADBFF71" w14:textId="34E33EEF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0CF22919" w14:textId="411F687E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6CF87D64" w14:textId="13EF5A72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606D774B" w14:textId="628654B5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566C8323" w14:textId="1BEFB853" w:rsidR="00A3111E" w:rsidRPr="00787F63" w:rsidRDefault="00A3111E" w:rsidP="00701C25">
      <w:pPr>
        <w:pStyle w:val="ListParagraph"/>
        <w:rPr>
          <w:sz w:val="24"/>
          <w:szCs w:val="24"/>
        </w:rPr>
      </w:pPr>
    </w:p>
    <w:p w14:paraId="37E0DC01" w14:textId="1EE324A8" w:rsidR="00A3111E" w:rsidRPr="00787F63" w:rsidRDefault="00A3111E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lastRenderedPageBreak/>
        <w:t>Install openssh server and client on all VMs.</w:t>
      </w:r>
    </w:p>
    <w:p w14:paraId="0B02121B" w14:textId="5E3C05F3" w:rsidR="00A3111E" w:rsidRPr="00787F63" w:rsidRDefault="00A3111E" w:rsidP="00A3111E">
      <w:pPr>
        <w:rPr>
          <w:sz w:val="24"/>
          <w:szCs w:val="24"/>
        </w:rPr>
      </w:pPr>
    </w:p>
    <w:p w14:paraId="3FBD2AB2" w14:textId="77777777" w:rsidR="00A3111E" w:rsidRPr="00787F63" w:rsidRDefault="00A3111E" w:rsidP="00A3111E">
      <w:pPr>
        <w:rPr>
          <w:sz w:val="24"/>
          <w:szCs w:val="24"/>
        </w:rPr>
      </w:pPr>
    </w:p>
    <w:p w14:paraId="3356B976" w14:textId="2BCED0C0" w:rsidR="00A3111E" w:rsidRPr="00787F63" w:rsidRDefault="00A3111E" w:rsidP="00A3111E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6DA94174" wp14:editId="487BC838">
            <wp:extent cx="5943600" cy="43103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8CA1" w14:textId="7D8A2102" w:rsidR="00A3111E" w:rsidRPr="00787F63" w:rsidRDefault="00A3111E" w:rsidP="00A3111E">
      <w:pPr>
        <w:rPr>
          <w:sz w:val="24"/>
          <w:szCs w:val="24"/>
        </w:rPr>
      </w:pPr>
    </w:p>
    <w:p w14:paraId="37213626" w14:textId="1027235A" w:rsidR="00A3111E" w:rsidRPr="00787F63" w:rsidRDefault="00A3111E" w:rsidP="00A3111E">
      <w:pPr>
        <w:rPr>
          <w:sz w:val="24"/>
          <w:szCs w:val="24"/>
        </w:rPr>
      </w:pPr>
    </w:p>
    <w:p w14:paraId="4883FB7A" w14:textId="0A53519D" w:rsidR="00A3111E" w:rsidRPr="00787F63" w:rsidRDefault="00A3111E" w:rsidP="00A3111E">
      <w:pPr>
        <w:rPr>
          <w:sz w:val="24"/>
          <w:szCs w:val="24"/>
        </w:rPr>
      </w:pPr>
    </w:p>
    <w:p w14:paraId="396EA2CB" w14:textId="64680668" w:rsidR="00A3111E" w:rsidRPr="00787F63" w:rsidRDefault="00A3111E" w:rsidP="00A3111E">
      <w:pPr>
        <w:rPr>
          <w:sz w:val="24"/>
          <w:szCs w:val="24"/>
        </w:rPr>
      </w:pPr>
    </w:p>
    <w:p w14:paraId="05CABA9F" w14:textId="4D661C62" w:rsidR="00A3111E" w:rsidRPr="00787F63" w:rsidRDefault="00A3111E" w:rsidP="00A3111E">
      <w:pPr>
        <w:rPr>
          <w:sz w:val="24"/>
          <w:szCs w:val="24"/>
        </w:rPr>
      </w:pPr>
    </w:p>
    <w:p w14:paraId="615BC566" w14:textId="18B0C62E" w:rsidR="00A3111E" w:rsidRPr="00787F63" w:rsidRDefault="00A3111E" w:rsidP="00A3111E">
      <w:pPr>
        <w:rPr>
          <w:sz w:val="24"/>
          <w:szCs w:val="24"/>
        </w:rPr>
      </w:pPr>
    </w:p>
    <w:p w14:paraId="50AF8A4F" w14:textId="7959C9FE" w:rsidR="00A3111E" w:rsidRPr="00787F63" w:rsidRDefault="00A3111E" w:rsidP="00A3111E">
      <w:pPr>
        <w:rPr>
          <w:sz w:val="24"/>
          <w:szCs w:val="24"/>
        </w:rPr>
      </w:pPr>
    </w:p>
    <w:p w14:paraId="04A7188D" w14:textId="196595B1" w:rsidR="00A3111E" w:rsidRPr="00787F63" w:rsidRDefault="00A3111E" w:rsidP="00A3111E">
      <w:pPr>
        <w:rPr>
          <w:sz w:val="24"/>
          <w:szCs w:val="24"/>
        </w:rPr>
      </w:pPr>
    </w:p>
    <w:p w14:paraId="692C712E" w14:textId="68FECF4B" w:rsidR="00A3111E" w:rsidRPr="00787F63" w:rsidRDefault="00A3111E" w:rsidP="00A3111E">
      <w:pPr>
        <w:rPr>
          <w:sz w:val="24"/>
          <w:szCs w:val="24"/>
        </w:rPr>
      </w:pPr>
    </w:p>
    <w:p w14:paraId="12636B6E" w14:textId="0B1D261E" w:rsidR="00A3111E" w:rsidRPr="00787F63" w:rsidRDefault="00A3111E" w:rsidP="00A3111E">
      <w:pPr>
        <w:rPr>
          <w:sz w:val="24"/>
          <w:szCs w:val="24"/>
        </w:rPr>
      </w:pPr>
    </w:p>
    <w:p w14:paraId="784C077D" w14:textId="17C84843" w:rsidR="00A3111E" w:rsidRPr="00787F63" w:rsidRDefault="00A3111E" w:rsidP="00A3111E">
      <w:pPr>
        <w:rPr>
          <w:sz w:val="24"/>
          <w:szCs w:val="24"/>
        </w:rPr>
      </w:pPr>
    </w:p>
    <w:p w14:paraId="798903EF" w14:textId="1868E09D" w:rsidR="00A3111E" w:rsidRPr="00787F63" w:rsidRDefault="00A3111E" w:rsidP="00A3111E">
      <w:pPr>
        <w:rPr>
          <w:sz w:val="24"/>
          <w:szCs w:val="24"/>
        </w:rPr>
      </w:pPr>
    </w:p>
    <w:p w14:paraId="0A7D9306" w14:textId="0E7DF233" w:rsidR="00A3111E" w:rsidRPr="00787F63" w:rsidRDefault="00A3111E" w:rsidP="00A3111E">
      <w:pPr>
        <w:rPr>
          <w:sz w:val="24"/>
          <w:szCs w:val="24"/>
        </w:rPr>
      </w:pPr>
    </w:p>
    <w:p w14:paraId="10C137AB" w14:textId="5F8143E1" w:rsidR="00A3111E" w:rsidRPr="00787F63" w:rsidRDefault="00A3111E" w:rsidP="00A3111E">
      <w:pPr>
        <w:rPr>
          <w:sz w:val="24"/>
          <w:szCs w:val="24"/>
        </w:rPr>
      </w:pPr>
    </w:p>
    <w:p w14:paraId="7D1607BE" w14:textId="513411A3" w:rsidR="00A3111E" w:rsidRPr="00787F63" w:rsidRDefault="00A3111E" w:rsidP="00A3111E">
      <w:pPr>
        <w:rPr>
          <w:sz w:val="24"/>
          <w:szCs w:val="24"/>
        </w:rPr>
      </w:pPr>
    </w:p>
    <w:p w14:paraId="55957FBE" w14:textId="63527A95" w:rsidR="00A3111E" w:rsidRPr="00787F63" w:rsidRDefault="00A3111E" w:rsidP="00A3111E">
      <w:pPr>
        <w:rPr>
          <w:sz w:val="24"/>
          <w:szCs w:val="24"/>
        </w:rPr>
      </w:pPr>
    </w:p>
    <w:p w14:paraId="6E3588CF" w14:textId="16CE4F82" w:rsidR="00A3111E" w:rsidRPr="00787F63" w:rsidRDefault="00A3111E" w:rsidP="00A3111E">
      <w:pPr>
        <w:rPr>
          <w:sz w:val="24"/>
          <w:szCs w:val="24"/>
        </w:rPr>
      </w:pPr>
    </w:p>
    <w:p w14:paraId="3E6E99B1" w14:textId="340AE9AE" w:rsidR="00A3111E" w:rsidRPr="00787F63" w:rsidRDefault="00A3111E" w:rsidP="00A3111E">
      <w:pPr>
        <w:rPr>
          <w:sz w:val="24"/>
          <w:szCs w:val="24"/>
        </w:rPr>
      </w:pPr>
    </w:p>
    <w:p w14:paraId="2B24D63C" w14:textId="571BCC53" w:rsidR="00701C25" w:rsidRPr="00787F63" w:rsidRDefault="00A53958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lastRenderedPageBreak/>
        <w:t>Generate keys on primary VM.</w:t>
      </w:r>
    </w:p>
    <w:p w14:paraId="607A67F0" w14:textId="77777777" w:rsidR="00A3111E" w:rsidRPr="00787F63" w:rsidRDefault="00A3111E" w:rsidP="00A3111E">
      <w:pPr>
        <w:rPr>
          <w:sz w:val="24"/>
          <w:szCs w:val="24"/>
        </w:rPr>
      </w:pPr>
    </w:p>
    <w:p w14:paraId="33C548BA" w14:textId="3B651CD7" w:rsidR="00A53958" w:rsidRPr="00787F63" w:rsidRDefault="00A53958" w:rsidP="00A53958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52DE132F" wp14:editId="0AF02FC4">
            <wp:extent cx="5943600" cy="43116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A5B9" w14:textId="63414067" w:rsidR="00A3111E" w:rsidRPr="00787F63" w:rsidRDefault="00A3111E" w:rsidP="00A3111E">
      <w:pPr>
        <w:pStyle w:val="ListParagraph"/>
        <w:rPr>
          <w:sz w:val="24"/>
          <w:szCs w:val="24"/>
        </w:rPr>
      </w:pPr>
    </w:p>
    <w:p w14:paraId="5950929F" w14:textId="5CBE20E9" w:rsidR="00A3111E" w:rsidRPr="00787F63" w:rsidRDefault="00A3111E" w:rsidP="00A3111E">
      <w:pPr>
        <w:rPr>
          <w:sz w:val="24"/>
          <w:szCs w:val="24"/>
        </w:rPr>
      </w:pPr>
    </w:p>
    <w:p w14:paraId="05017B0A" w14:textId="24D9F3CB" w:rsidR="00A3111E" w:rsidRPr="00787F63" w:rsidRDefault="00A3111E" w:rsidP="00A3111E">
      <w:pPr>
        <w:rPr>
          <w:sz w:val="24"/>
          <w:szCs w:val="24"/>
        </w:rPr>
      </w:pPr>
    </w:p>
    <w:p w14:paraId="586A7F52" w14:textId="08A35F0F" w:rsidR="00A3111E" w:rsidRPr="00787F63" w:rsidRDefault="00A3111E" w:rsidP="00A3111E">
      <w:pPr>
        <w:rPr>
          <w:sz w:val="24"/>
          <w:szCs w:val="24"/>
        </w:rPr>
      </w:pPr>
    </w:p>
    <w:p w14:paraId="7E8275FF" w14:textId="6DF5B6A3" w:rsidR="00A3111E" w:rsidRPr="00787F63" w:rsidRDefault="00A3111E" w:rsidP="00A3111E">
      <w:pPr>
        <w:rPr>
          <w:sz w:val="24"/>
          <w:szCs w:val="24"/>
        </w:rPr>
      </w:pPr>
    </w:p>
    <w:p w14:paraId="066C86ED" w14:textId="0C80E162" w:rsidR="00A3111E" w:rsidRPr="00787F63" w:rsidRDefault="00A3111E" w:rsidP="00A3111E">
      <w:pPr>
        <w:rPr>
          <w:sz w:val="24"/>
          <w:szCs w:val="24"/>
        </w:rPr>
      </w:pPr>
    </w:p>
    <w:p w14:paraId="47531151" w14:textId="58CC2A6A" w:rsidR="00A3111E" w:rsidRPr="00787F63" w:rsidRDefault="00A3111E" w:rsidP="00A3111E">
      <w:pPr>
        <w:rPr>
          <w:sz w:val="24"/>
          <w:szCs w:val="24"/>
        </w:rPr>
      </w:pPr>
    </w:p>
    <w:p w14:paraId="2B84041E" w14:textId="029EC40D" w:rsidR="00A3111E" w:rsidRPr="00787F63" w:rsidRDefault="00A3111E" w:rsidP="00A3111E">
      <w:pPr>
        <w:rPr>
          <w:sz w:val="24"/>
          <w:szCs w:val="24"/>
        </w:rPr>
      </w:pPr>
    </w:p>
    <w:p w14:paraId="1FD3CF56" w14:textId="1BC5DAF5" w:rsidR="00A3111E" w:rsidRPr="00787F63" w:rsidRDefault="00A3111E" w:rsidP="00A3111E">
      <w:pPr>
        <w:rPr>
          <w:sz w:val="24"/>
          <w:szCs w:val="24"/>
        </w:rPr>
      </w:pPr>
    </w:p>
    <w:p w14:paraId="106DA2C7" w14:textId="590A617E" w:rsidR="00A3111E" w:rsidRPr="00787F63" w:rsidRDefault="00A3111E" w:rsidP="00A3111E">
      <w:pPr>
        <w:rPr>
          <w:sz w:val="24"/>
          <w:szCs w:val="24"/>
        </w:rPr>
      </w:pPr>
    </w:p>
    <w:p w14:paraId="7E4AF743" w14:textId="1CFCB30A" w:rsidR="00A3111E" w:rsidRPr="00787F63" w:rsidRDefault="00A3111E" w:rsidP="00A3111E">
      <w:pPr>
        <w:rPr>
          <w:sz w:val="24"/>
          <w:szCs w:val="24"/>
        </w:rPr>
      </w:pPr>
    </w:p>
    <w:p w14:paraId="256D371D" w14:textId="69E81B04" w:rsidR="00A3111E" w:rsidRPr="00787F63" w:rsidRDefault="00A3111E" w:rsidP="00A3111E">
      <w:pPr>
        <w:rPr>
          <w:sz w:val="24"/>
          <w:szCs w:val="24"/>
        </w:rPr>
      </w:pPr>
    </w:p>
    <w:p w14:paraId="08614D3C" w14:textId="17DCB60A" w:rsidR="00A3111E" w:rsidRPr="00787F63" w:rsidRDefault="00A3111E" w:rsidP="00A3111E">
      <w:pPr>
        <w:rPr>
          <w:sz w:val="24"/>
          <w:szCs w:val="24"/>
        </w:rPr>
      </w:pPr>
    </w:p>
    <w:p w14:paraId="09405CCD" w14:textId="0534DCAC" w:rsidR="00A3111E" w:rsidRPr="00787F63" w:rsidRDefault="00A3111E" w:rsidP="00A3111E">
      <w:pPr>
        <w:rPr>
          <w:sz w:val="24"/>
          <w:szCs w:val="24"/>
        </w:rPr>
      </w:pPr>
    </w:p>
    <w:p w14:paraId="58026ECD" w14:textId="706190C7" w:rsidR="00A3111E" w:rsidRPr="00787F63" w:rsidRDefault="00A3111E" w:rsidP="00A3111E">
      <w:pPr>
        <w:rPr>
          <w:sz w:val="24"/>
          <w:szCs w:val="24"/>
        </w:rPr>
      </w:pPr>
    </w:p>
    <w:p w14:paraId="69FC081E" w14:textId="04D06169" w:rsidR="00A3111E" w:rsidRPr="00787F63" w:rsidRDefault="00A3111E" w:rsidP="00A3111E">
      <w:pPr>
        <w:rPr>
          <w:sz w:val="24"/>
          <w:szCs w:val="24"/>
        </w:rPr>
      </w:pPr>
    </w:p>
    <w:p w14:paraId="4935ABF2" w14:textId="2B124299" w:rsidR="00A3111E" w:rsidRPr="00787F63" w:rsidRDefault="00A3111E" w:rsidP="00A3111E">
      <w:pPr>
        <w:rPr>
          <w:sz w:val="24"/>
          <w:szCs w:val="24"/>
        </w:rPr>
      </w:pPr>
    </w:p>
    <w:p w14:paraId="7691BFB2" w14:textId="507400E1" w:rsidR="00A3111E" w:rsidRPr="00787F63" w:rsidRDefault="00A3111E" w:rsidP="00A3111E">
      <w:pPr>
        <w:rPr>
          <w:sz w:val="24"/>
          <w:szCs w:val="24"/>
        </w:rPr>
      </w:pPr>
    </w:p>
    <w:p w14:paraId="32163F9C" w14:textId="6C011A9C" w:rsidR="00A3111E" w:rsidRPr="00787F63" w:rsidRDefault="00A3111E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lastRenderedPageBreak/>
        <w:t>Determine I</w:t>
      </w:r>
      <w:r w:rsidR="00E2335C" w:rsidRPr="00787F63">
        <w:rPr>
          <w:sz w:val="24"/>
          <w:szCs w:val="24"/>
        </w:rPr>
        <w:t>P</w:t>
      </w:r>
      <w:r w:rsidRPr="00787F63">
        <w:rPr>
          <w:sz w:val="24"/>
          <w:szCs w:val="24"/>
        </w:rPr>
        <w:t xml:space="preserve">s of client machines (VM2 and VM3) using ifconfig </w:t>
      </w:r>
      <w:r w:rsidR="008943C7" w:rsidRPr="00787F63">
        <w:rPr>
          <w:sz w:val="24"/>
          <w:szCs w:val="24"/>
        </w:rPr>
        <w:t>command and</w:t>
      </w:r>
      <w:r w:rsidRPr="00787F63">
        <w:rPr>
          <w:sz w:val="24"/>
          <w:szCs w:val="24"/>
        </w:rPr>
        <w:t xml:space="preserve"> copy </w:t>
      </w:r>
      <w:r w:rsidR="008943C7" w:rsidRPr="00787F63">
        <w:rPr>
          <w:sz w:val="24"/>
          <w:szCs w:val="24"/>
        </w:rPr>
        <w:t>primary machine’s ssh key into client machine’s authorized keys.</w:t>
      </w:r>
    </w:p>
    <w:p w14:paraId="18C058FB" w14:textId="2622472A" w:rsidR="008943C7" w:rsidRPr="00787F63" w:rsidRDefault="008943C7" w:rsidP="008943C7">
      <w:pPr>
        <w:pStyle w:val="ListParagraph"/>
        <w:rPr>
          <w:sz w:val="24"/>
          <w:szCs w:val="24"/>
        </w:rPr>
      </w:pPr>
    </w:p>
    <w:p w14:paraId="0C10CFA8" w14:textId="6A0DB039" w:rsidR="008943C7" w:rsidRPr="00787F63" w:rsidRDefault="008943C7" w:rsidP="008943C7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0BD26354" wp14:editId="0AE40E85">
            <wp:extent cx="5943600" cy="418338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657B" w14:textId="3252D2AF" w:rsidR="008943C7" w:rsidRPr="00787F63" w:rsidRDefault="008943C7" w:rsidP="008943C7">
      <w:pPr>
        <w:pStyle w:val="ListParagraph"/>
        <w:rPr>
          <w:sz w:val="24"/>
          <w:szCs w:val="24"/>
        </w:rPr>
      </w:pPr>
    </w:p>
    <w:p w14:paraId="2E695493" w14:textId="4B61147B" w:rsidR="008943C7" w:rsidRPr="00787F63" w:rsidRDefault="008943C7" w:rsidP="008943C7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665B7D63" wp14:editId="2F72018F">
            <wp:extent cx="5943600" cy="28333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1B78" w14:textId="43B2A9F5" w:rsidR="008943C7" w:rsidRPr="00787F63" w:rsidRDefault="008943C7" w:rsidP="008943C7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lastRenderedPageBreak/>
        <w:drawing>
          <wp:inline distT="0" distB="0" distL="0" distR="0" wp14:anchorId="20835F98" wp14:editId="12F8BBC4">
            <wp:extent cx="5943600" cy="4114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0222" w14:textId="09A1C46E" w:rsidR="008943C7" w:rsidRPr="00787F63" w:rsidRDefault="008943C7" w:rsidP="008943C7">
      <w:pPr>
        <w:pStyle w:val="ListParagraph"/>
        <w:rPr>
          <w:sz w:val="24"/>
          <w:szCs w:val="24"/>
        </w:rPr>
      </w:pPr>
    </w:p>
    <w:p w14:paraId="1DF97486" w14:textId="24191F2A" w:rsidR="008943C7" w:rsidRPr="00787F63" w:rsidRDefault="008943C7" w:rsidP="008943C7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72CD57E9" wp14:editId="2B5F7630">
            <wp:extent cx="5943600" cy="252476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112" w14:textId="267344EE" w:rsidR="008943C7" w:rsidRPr="00787F63" w:rsidRDefault="008943C7" w:rsidP="008943C7">
      <w:pPr>
        <w:pStyle w:val="ListParagraph"/>
        <w:rPr>
          <w:sz w:val="24"/>
          <w:szCs w:val="24"/>
        </w:rPr>
      </w:pPr>
    </w:p>
    <w:p w14:paraId="2F282652" w14:textId="77777777" w:rsidR="008943C7" w:rsidRPr="00787F63" w:rsidRDefault="008943C7" w:rsidP="008943C7">
      <w:pPr>
        <w:pStyle w:val="ListParagraph"/>
        <w:rPr>
          <w:sz w:val="24"/>
          <w:szCs w:val="24"/>
        </w:rPr>
      </w:pPr>
    </w:p>
    <w:p w14:paraId="372A4789" w14:textId="1086F047" w:rsidR="00701C25" w:rsidRPr="00787F63" w:rsidRDefault="00701C25" w:rsidP="00701C25">
      <w:pPr>
        <w:rPr>
          <w:sz w:val="24"/>
          <w:szCs w:val="24"/>
        </w:rPr>
      </w:pPr>
    </w:p>
    <w:p w14:paraId="23BC93DC" w14:textId="14811E04" w:rsidR="008943C7" w:rsidRPr="00787F63" w:rsidRDefault="008943C7" w:rsidP="00701C25">
      <w:pPr>
        <w:rPr>
          <w:sz w:val="24"/>
          <w:szCs w:val="24"/>
        </w:rPr>
      </w:pPr>
    </w:p>
    <w:p w14:paraId="386930AF" w14:textId="367D6A03" w:rsidR="008943C7" w:rsidRPr="00787F63" w:rsidRDefault="008943C7" w:rsidP="00701C25">
      <w:pPr>
        <w:rPr>
          <w:sz w:val="24"/>
          <w:szCs w:val="24"/>
        </w:rPr>
      </w:pPr>
    </w:p>
    <w:p w14:paraId="0458D706" w14:textId="5F3DC42A" w:rsidR="008943C7" w:rsidRPr="00787F63" w:rsidRDefault="008943C7" w:rsidP="00701C25">
      <w:pPr>
        <w:rPr>
          <w:sz w:val="24"/>
          <w:szCs w:val="24"/>
        </w:rPr>
      </w:pPr>
    </w:p>
    <w:p w14:paraId="5F9B67EE" w14:textId="67EF0C25" w:rsidR="008943C7" w:rsidRPr="00787F63" w:rsidRDefault="008943C7" w:rsidP="00701C25">
      <w:pPr>
        <w:rPr>
          <w:sz w:val="24"/>
          <w:szCs w:val="24"/>
        </w:rPr>
      </w:pPr>
    </w:p>
    <w:p w14:paraId="5707AE2B" w14:textId="013A26BF" w:rsidR="008943C7" w:rsidRPr="00787F63" w:rsidRDefault="00CC7A74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lastRenderedPageBreak/>
        <w:t>Update the hosts file in /etc/ansible directory to specify our client VMs IP address as part of a new group ‘[apache]’ (Since I have used Apache webserver as part of this assignment).</w:t>
      </w:r>
    </w:p>
    <w:p w14:paraId="56FAD368" w14:textId="6F8D1F62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13F9F44E" w14:textId="2EED2BCE" w:rsidR="00CC7A74" w:rsidRPr="00787F63" w:rsidRDefault="00CC7A74" w:rsidP="00CC7A74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27A5217D" wp14:editId="09C3C8FE">
            <wp:extent cx="5943600" cy="43281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3D13" w14:textId="21F8E1C2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63F98367" w14:textId="7632E709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19D639E9" w14:textId="4A785A03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0622120A" w14:textId="641AC127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7170E5DC" w14:textId="132F09F5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0E9DB82D" w14:textId="53AF445A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05DE1EC5" w14:textId="354F1886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366CA5EC" w14:textId="01260F07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2C1B2D2D" w14:textId="29A0E294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1C2114D5" w14:textId="3C28EF08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0966D838" w14:textId="49819118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0AA81AC4" w14:textId="6E178AE5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18386E27" w14:textId="47E6847E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7175A3B2" w14:textId="4915E045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6749939A" w14:textId="0CB0614D" w:rsidR="00CC7A74" w:rsidRPr="00787F63" w:rsidRDefault="00CC7A74" w:rsidP="00CC7A74">
      <w:pPr>
        <w:pStyle w:val="ListParagraph"/>
        <w:rPr>
          <w:sz w:val="24"/>
          <w:szCs w:val="24"/>
        </w:rPr>
      </w:pPr>
    </w:p>
    <w:p w14:paraId="184BA5D9" w14:textId="59F383D2" w:rsidR="00703681" w:rsidRDefault="00703681" w:rsidP="00D24FB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lastRenderedPageBreak/>
        <w:t xml:space="preserve">Verify that ansible inventory is updated to reflect newly added server group </w:t>
      </w:r>
      <w:r w:rsidR="006E0A89" w:rsidRPr="00787F63">
        <w:rPr>
          <w:sz w:val="24"/>
          <w:szCs w:val="24"/>
        </w:rPr>
        <w:t>and</w:t>
      </w:r>
      <w:r w:rsidRPr="00787F63">
        <w:rPr>
          <w:sz w:val="24"/>
          <w:szCs w:val="24"/>
        </w:rPr>
        <w:t xml:space="preserve"> make sure that all the host in ‘[apache]’ group are pingabl</w:t>
      </w:r>
      <w:r w:rsidR="00F7146C">
        <w:rPr>
          <w:sz w:val="24"/>
          <w:szCs w:val="24"/>
        </w:rPr>
        <w:t>e.</w:t>
      </w:r>
    </w:p>
    <w:p w14:paraId="6E14ECCC" w14:textId="69073B67" w:rsidR="00D24FB6" w:rsidRDefault="00D24FB6" w:rsidP="00D24FB6">
      <w:pPr>
        <w:ind w:left="720"/>
        <w:rPr>
          <w:sz w:val="24"/>
          <w:szCs w:val="24"/>
        </w:rPr>
      </w:pPr>
    </w:p>
    <w:p w14:paraId="557ED840" w14:textId="7E3AF66C" w:rsidR="00D24FB6" w:rsidRPr="00D24FB6" w:rsidRDefault="00D24FB6" w:rsidP="00D24FB6">
      <w:pPr>
        <w:ind w:left="720"/>
        <w:rPr>
          <w:sz w:val="24"/>
          <w:szCs w:val="24"/>
        </w:rPr>
      </w:pPr>
      <w:r w:rsidRPr="00787F63">
        <w:rPr>
          <w:noProof/>
        </w:rPr>
        <w:drawing>
          <wp:inline distT="0" distB="0" distL="0" distR="0" wp14:anchorId="370C9202" wp14:editId="18D4E863">
            <wp:extent cx="5943600" cy="42633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98FA" w14:textId="7D0899AA" w:rsidR="00D24FB6" w:rsidRDefault="00D24FB6" w:rsidP="00D24FB6">
      <w:pPr>
        <w:pStyle w:val="ListParagraph"/>
        <w:ind w:left="1080"/>
        <w:rPr>
          <w:sz w:val="24"/>
          <w:szCs w:val="24"/>
        </w:rPr>
      </w:pPr>
    </w:p>
    <w:p w14:paraId="4DFC0FB5" w14:textId="77777777" w:rsidR="00D24FB6" w:rsidRPr="00D24FB6" w:rsidRDefault="00D24FB6" w:rsidP="00D24FB6">
      <w:pPr>
        <w:pStyle w:val="ListParagraph"/>
        <w:ind w:left="1080"/>
        <w:rPr>
          <w:sz w:val="24"/>
          <w:szCs w:val="24"/>
        </w:rPr>
      </w:pPr>
    </w:p>
    <w:p w14:paraId="1A65B10A" w14:textId="4A4579D0" w:rsidR="00703681" w:rsidRPr="00787F63" w:rsidRDefault="00703681" w:rsidP="00703681">
      <w:pPr>
        <w:rPr>
          <w:sz w:val="24"/>
          <w:szCs w:val="24"/>
        </w:rPr>
      </w:pPr>
    </w:p>
    <w:p w14:paraId="665F0EB4" w14:textId="67C4100A" w:rsidR="00703681" w:rsidRPr="00787F63" w:rsidRDefault="00703681" w:rsidP="00703681">
      <w:pPr>
        <w:rPr>
          <w:sz w:val="24"/>
          <w:szCs w:val="24"/>
        </w:rPr>
      </w:pPr>
    </w:p>
    <w:p w14:paraId="67A84B1D" w14:textId="3E567E90" w:rsidR="00703681" w:rsidRPr="00787F63" w:rsidRDefault="00703681" w:rsidP="00703681">
      <w:pPr>
        <w:rPr>
          <w:sz w:val="24"/>
          <w:szCs w:val="24"/>
        </w:rPr>
      </w:pPr>
    </w:p>
    <w:p w14:paraId="17422ACA" w14:textId="60703E01" w:rsidR="00703681" w:rsidRPr="00787F63" w:rsidRDefault="00703681" w:rsidP="00703681">
      <w:pPr>
        <w:rPr>
          <w:sz w:val="24"/>
          <w:szCs w:val="24"/>
        </w:rPr>
      </w:pPr>
    </w:p>
    <w:p w14:paraId="4D079629" w14:textId="37188F04" w:rsidR="00703681" w:rsidRPr="00787F63" w:rsidRDefault="00703681" w:rsidP="00703681">
      <w:pPr>
        <w:rPr>
          <w:sz w:val="24"/>
          <w:szCs w:val="24"/>
        </w:rPr>
      </w:pPr>
    </w:p>
    <w:p w14:paraId="44336A6A" w14:textId="038635CF" w:rsidR="00703681" w:rsidRPr="00787F63" w:rsidRDefault="00703681" w:rsidP="00703681">
      <w:pPr>
        <w:rPr>
          <w:sz w:val="24"/>
          <w:szCs w:val="24"/>
        </w:rPr>
      </w:pPr>
    </w:p>
    <w:p w14:paraId="4ECAFCBF" w14:textId="5C4F0E37" w:rsidR="00703681" w:rsidRPr="00787F63" w:rsidRDefault="00703681" w:rsidP="00703681">
      <w:pPr>
        <w:rPr>
          <w:sz w:val="24"/>
          <w:szCs w:val="24"/>
        </w:rPr>
      </w:pPr>
    </w:p>
    <w:p w14:paraId="5FE14439" w14:textId="60031C4A" w:rsidR="00703681" w:rsidRPr="00787F63" w:rsidRDefault="00703681" w:rsidP="00703681">
      <w:pPr>
        <w:rPr>
          <w:sz w:val="24"/>
          <w:szCs w:val="24"/>
        </w:rPr>
      </w:pPr>
    </w:p>
    <w:p w14:paraId="72613E10" w14:textId="1796DD55" w:rsidR="00703681" w:rsidRPr="00787F63" w:rsidRDefault="00703681" w:rsidP="00703681">
      <w:pPr>
        <w:rPr>
          <w:sz w:val="24"/>
          <w:szCs w:val="24"/>
        </w:rPr>
      </w:pPr>
    </w:p>
    <w:p w14:paraId="11B5C08D" w14:textId="04A89D52" w:rsidR="00703681" w:rsidRPr="00787F63" w:rsidRDefault="00703681" w:rsidP="00703681">
      <w:pPr>
        <w:rPr>
          <w:sz w:val="24"/>
          <w:szCs w:val="24"/>
        </w:rPr>
      </w:pPr>
    </w:p>
    <w:p w14:paraId="53A7F9D3" w14:textId="6E2805D7" w:rsidR="00703681" w:rsidRPr="00787F63" w:rsidRDefault="00703681" w:rsidP="00703681">
      <w:pPr>
        <w:rPr>
          <w:sz w:val="24"/>
          <w:szCs w:val="24"/>
        </w:rPr>
      </w:pPr>
    </w:p>
    <w:p w14:paraId="1075026B" w14:textId="73EA7957" w:rsidR="00703681" w:rsidRPr="00787F63" w:rsidRDefault="00703681" w:rsidP="00703681">
      <w:pPr>
        <w:rPr>
          <w:sz w:val="24"/>
          <w:szCs w:val="24"/>
        </w:rPr>
      </w:pPr>
    </w:p>
    <w:p w14:paraId="053E00D6" w14:textId="36B2B988" w:rsidR="00703681" w:rsidRPr="00787F63" w:rsidRDefault="00703681" w:rsidP="00703681">
      <w:pPr>
        <w:rPr>
          <w:sz w:val="24"/>
          <w:szCs w:val="24"/>
        </w:rPr>
      </w:pPr>
    </w:p>
    <w:p w14:paraId="01845B32" w14:textId="4DAB36E6" w:rsidR="00703681" w:rsidRPr="00787F63" w:rsidRDefault="00703681" w:rsidP="00703681">
      <w:pPr>
        <w:rPr>
          <w:sz w:val="24"/>
          <w:szCs w:val="24"/>
        </w:rPr>
      </w:pPr>
    </w:p>
    <w:p w14:paraId="3C65F610" w14:textId="2E9DA752" w:rsidR="00703681" w:rsidRPr="00787F63" w:rsidRDefault="00703681" w:rsidP="00703681">
      <w:pPr>
        <w:rPr>
          <w:sz w:val="24"/>
          <w:szCs w:val="24"/>
        </w:rPr>
      </w:pPr>
    </w:p>
    <w:p w14:paraId="7128B0A7" w14:textId="410DFBE4" w:rsidR="00703681" w:rsidRPr="00787F63" w:rsidRDefault="00703681" w:rsidP="00703681">
      <w:pPr>
        <w:rPr>
          <w:sz w:val="24"/>
          <w:szCs w:val="24"/>
        </w:rPr>
      </w:pPr>
    </w:p>
    <w:p w14:paraId="5085322B" w14:textId="20E27B62" w:rsidR="00703681" w:rsidRPr="00787F63" w:rsidRDefault="00703681" w:rsidP="00703681">
      <w:pPr>
        <w:rPr>
          <w:sz w:val="24"/>
          <w:szCs w:val="24"/>
        </w:rPr>
      </w:pPr>
    </w:p>
    <w:p w14:paraId="39999703" w14:textId="034140DD" w:rsidR="00703681" w:rsidRPr="00787F63" w:rsidRDefault="00922F1D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t>Deploy Apache webserver on both client machines by means of the curated playbook</w:t>
      </w:r>
      <w:r w:rsidR="006E0A89" w:rsidRPr="00787F63">
        <w:rPr>
          <w:sz w:val="24"/>
          <w:szCs w:val="24"/>
        </w:rPr>
        <w:t xml:space="preserve"> “deploy_apache_webserver.yml”</w:t>
      </w:r>
      <w:r w:rsidR="00D775AC" w:rsidRPr="00787F63">
        <w:rPr>
          <w:sz w:val="24"/>
          <w:szCs w:val="24"/>
        </w:rPr>
        <w:t xml:space="preserve"> (</w:t>
      </w:r>
      <w:hyperlink r:id="rId19" w:history="1">
        <w:r w:rsidR="00787F63" w:rsidRPr="006532BC">
          <w:rPr>
            <w:rStyle w:val="Hyperlink"/>
            <w:sz w:val="24"/>
            <w:szCs w:val="24"/>
          </w:rPr>
          <w:t>https://github.com/poojashreeNS/Assignments/blob/main/HW%231_Ansible/HW%231_By_Charu/deploy_apache_webserver.yml</w:t>
        </w:r>
      </w:hyperlink>
      <w:r w:rsidR="00787F63">
        <w:rPr>
          <w:sz w:val="24"/>
          <w:szCs w:val="24"/>
        </w:rPr>
        <w:t xml:space="preserve"> </w:t>
      </w:r>
      <w:r w:rsidR="00D775AC" w:rsidRPr="00787F63">
        <w:rPr>
          <w:sz w:val="24"/>
          <w:szCs w:val="24"/>
        </w:rPr>
        <w:t>)</w:t>
      </w:r>
      <w:r w:rsidRPr="00787F63">
        <w:rPr>
          <w:sz w:val="24"/>
          <w:szCs w:val="24"/>
        </w:rPr>
        <w:t>.</w:t>
      </w:r>
    </w:p>
    <w:p w14:paraId="7F8BD580" w14:textId="77777777" w:rsidR="00922F1D" w:rsidRPr="00787F63" w:rsidRDefault="00922F1D" w:rsidP="00922F1D">
      <w:pPr>
        <w:pStyle w:val="ListParagraph"/>
        <w:rPr>
          <w:sz w:val="24"/>
          <w:szCs w:val="24"/>
        </w:rPr>
      </w:pPr>
    </w:p>
    <w:p w14:paraId="616541CB" w14:textId="328A8EBB" w:rsidR="00922F1D" w:rsidRPr="00787F63" w:rsidRDefault="00922F1D" w:rsidP="00922F1D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5F36DFAC" wp14:editId="37013A90">
            <wp:extent cx="5943600" cy="426593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5FE6" w14:textId="3EE8CF32" w:rsidR="00922F1D" w:rsidRPr="00787F63" w:rsidRDefault="00922F1D" w:rsidP="00922F1D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1867C419" wp14:editId="31705E92">
            <wp:extent cx="5943600" cy="25666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87EF" w14:textId="5BC1B362" w:rsidR="00922F1D" w:rsidRPr="00787F63" w:rsidRDefault="00922F1D" w:rsidP="00922F1D">
      <w:pPr>
        <w:pStyle w:val="ListParagraph"/>
        <w:rPr>
          <w:sz w:val="24"/>
          <w:szCs w:val="24"/>
        </w:rPr>
      </w:pPr>
    </w:p>
    <w:p w14:paraId="43CB7F4F" w14:textId="118FC329" w:rsidR="00922F1D" w:rsidRPr="00787F63" w:rsidRDefault="00922F1D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lastRenderedPageBreak/>
        <w:t>Verify that deployed webservers are up and running.</w:t>
      </w:r>
    </w:p>
    <w:p w14:paraId="533EC061" w14:textId="77777777" w:rsidR="00922F1D" w:rsidRPr="00787F63" w:rsidRDefault="00922F1D" w:rsidP="00922F1D">
      <w:pPr>
        <w:pStyle w:val="ListParagraph"/>
        <w:rPr>
          <w:sz w:val="24"/>
          <w:szCs w:val="24"/>
        </w:rPr>
      </w:pPr>
    </w:p>
    <w:p w14:paraId="2385C6DE" w14:textId="150322AF" w:rsidR="00922F1D" w:rsidRPr="00787F63" w:rsidRDefault="00922F1D" w:rsidP="00922F1D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37CEA865" wp14:editId="44A57979">
            <wp:extent cx="5082209" cy="3459480"/>
            <wp:effectExtent l="0" t="0" r="4445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882" cy="34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EA9" w14:textId="4B1F31DB" w:rsidR="00922F1D" w:rsidRPr="00787F63" w:rsidRDefault="00922F1D" w:rsidP="00922F1D">
      <w:pPr>
        <w:pStyle w:val="ListParagraph"/>
        <w:rPr>
          <w:sz w:val="24"/>
          <w:szCs w:val="24"/>
        </w:rPr>
      </w:pPr>
    </w:p>
    <w:p w14:paraId="2E40BCA6" w14:textId="7920BB58" w:rsidR="00D775AC" w:rsidRPr="00787F63" w:rsidRDefault="00922F1D" w:rsidP="00D775AC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62DF8C6D" wp14:editId="07491F69">
            <wp:extent cx="5067300" cy="381617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110" cy="382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80B5" w14:textId="77777777" w:rsidR="00D775AC" w:rsidRPr="00787F63" w:rsidRDefault="00D775AC" w:rsidP="00922F1D">
      <w:pPr>
        <w:pStyle w:val="ListParagraph"/>
        <w:rPr>
          <w:sz w:val="24"/>
          <w:szCs w:val="24"/>
        </w:rPr>
      </w:pPr>
    </w:p>
    <w:p w14:paraId="13AC2358" w14:textId="3A4F002B" w:rsidR="003C13EE" w:rsidRPr="00787F63" w:rsidRDefault="003C13EE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lastRenderedPageBreak/>
        <w:t>Un-deploy Apache server from client VMs by means of second curated playbook “undeploy_apache_webser.yml”</w:t>
      </w:r>
      <w:r w:rsidR="00D775AC" w:rsidRPr="00787F63">
        <w:rPr>
          <w:sz w:val="24"/>
          <w:szCs w:val="24"/>
        </w:rPr>
        <w:t xml:space="preserve"> (</w:t>
      </w:r>
      <w:hyperlink r:id="rId24" w:history="1">
        <w:r w:rsidR="00787F63" w:rsidRPr="006532BC">
          <w:rPr>
            <w:rStyle w:val="Hyperlink"/>
            <w:sz w:val="24"/>
            <w:szCs w:val="24"/>
          </w:rPr>
          <w:t>https://github.com/poojashreeNS/Assignments/blob/main/HW%231_Ansible/HW%231_By_Charu/undeploy_apache_webserver.yml</w:t>
        </w:r>
      </w:hyperlink>
      <w:r w:rsidR="00787F63">
        <w:rPr>
          <w:sz w:val="24"/>
          <w:szCs w:val="24"/>
        </w:rPr>
        <w:t xml:space="preserve"> </w:t>
      </w:r>
      <w:r w:rsidR="00D775AC" w:rsidRPr="00787F63">
        <w:rPr>
          <w:sz w:val="24"/>
          <w:szCs w:val="24"/>
        </w:rPr>
        <w:t>).</w:t>
      </w:r>
    </w:p>
    <w:p w14:paraId="2A874E45" w14:textId="4EA240A6" w:rsidR="003C13EE" w:rsidRPr="00787F63" w:rsidRDefault="003C13EE" w:rsidP="003C13EE">
      <w:pPr>
        <w:rPr>
          <w:sz w:val="24"/>
          <w:szCs w:val="24"/>
        </w:rPr>
      </w:pPr>
    </w:p>
    <w:p w14:paraId="41970396" w14:textId="77777777" w:rsidR="003C13EE" w:rsidRPr="00787F63" w:rsidRDefault="003C13EE" w:rsidP="003C13EE">
      <w:pPr>
        <w:rPr>
          <w:sz w:val="24"/>
          <w:szCs w:val="24"/>
        </w:rPr>
      </w:pPr>
    </w:p>
    <w:p w14:paraId="15E3D539" w14:textId="6F3C668E" w:rsidR="003C13EE" w:rsidRPr="00787F63" w:rsidRDefault="003C13EE" w:rsidP="003C13EE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5414908A" wp14:editId="3517735B">
            <wp:extent cx="5943600" cy="3883660"/>
            <wp:effectExtent l="0" t="0" r="0" b="254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35B7" w14:textId="66F046C6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2AD804A1" w14:textId="3C366124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0D3974F4" w14:textId="70486411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2433DF8E" w14:textId="75141C54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1F8FC93D" w14:textId="6A27F369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19B20393" w14:textId="5D3FDE9D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764C206C" w14:textId="6184C4F2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3D845F8A" w14:textId="1A5212FE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59AF564A" w14:textId="368E41AE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0A7A802A" w14:textId="18937778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6C5AF083" w14:textId="77C9BB16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111B319B" w14:textId="5B4ACF77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6005DEFF" w14:textId="5C48C383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6E81617D" w14:textId="7485DDA3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4E949F57" w14:textId="36B1A073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57653F6E" w14:textId="623F4F20" w:rsidR="003C13EE" w:rsidRPr="00787F63" w:rsidRDefault="003C13EE" w:rsidP="003C13EE">
      <w:pPr>
        <w:pStyle w:val="ListParagraph"/>
        <w:rPr>
          <w:sz w:val="24"/>
          <w:szCs w:val="24"/>
        </w:rPr>
      </w:pPr>
    </w:p>
    <w:p w14:paraId="1E21CE73" w14:textId="224DF7A2" w:rsidR="003C13EE" w:rsidRPr="00787F63" w:rsidRDefault="003C13EE" w:rsidP="00D775AC">
      <w:pPr>
        <w:rPr>
          <w:sz w:val="24"/>
          <w:szCs w:val="24"/>
        </w:rPr>
      </w:pPr>
    </w:p>
    <w:p w14:paraId="2421C0B8" w14:textId="77777777" w:rsidR="00D775AC" w:rsidRPr="00787F63" w:rsidRDefault="00D775AC" w:rsidP="00D775AC">
      <w:pPr>
        <w:rPr>
          <w:sz w:val="24"/>
          <w:szCs w:val="24"/>
        </w:rPr>
      </w:pPr>
    </w:p>
    <w:p w14:paraId="36BD9887" w14:textId="12724295" w:rsidR="003C13EE" w:rsidRDefault="003C13EE" w:rsidP="00E25AA6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787F63">
        <w:rPr>
          <w:sz w:val="24"/>
          <w:szCs w:val="24"/>
        </w:rPr>
        <w:t>Verify that webserver</w:t>
      </w:r>
      <w:r w:rsidR="006B4B42">
        <w:rPr>
          <w:sz w:val="24"/>
          <w:szCs w:val="24"/>
        </w:rPr>
        <w:t>s</w:t>
      </w:r>
      <w:r w:rsidRPr="00787F63">
        <w:rPr>
          <w:sz w:val="24"/>
          <w:szCs w:val="24"/>
        </w:rPr>
        <w:t xml:space="preserve"> </w:t>
      </w:r>
      <w:r w:rsidR="006B4B42">
        <w:rPr>
          <w:sz w:val="24"/>
          <w:szCs w:val="24"/>
        </w:rPr>
        <w:t>are</w:t>
      </w:r>
      <w:r w:rsidRPr="00787F63">
        <w:rPr>
          <w:sz w:val="24"/>
          <w:szCs w:val="24"/>
        </w:rPr>
        <w:t xml:space="preserve"> not responding anymore.</w:t>
      </w:r>
    </w:p>
    <w:p w14:paraId="5289DD2B" w14:textId="77777777" w:rsidR="00787F63" w:rsidRDefault="00787F63" w:rsidP="003C13EE">
      <w:pPr>
        <w:pStyle w:val="ListParagraph"/>
        <w:rPr>
          <w:sz w:val="24"/>
          <w:szCs w:val="24"/>
        </w:rPr>
      </w:pPr>
    </w:p>
    <w:p w14:paraId="64020379" w14:textId="257D49ED" w:rsidR="003C13EE" w:rsidRPr="00787F63" w:rsidRDefault="003C13EE" w:rsidP="003C13EE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3060DD59" wp14:editId="55BA77B5">
            <wp:extent cx="5320665" cy="33528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6810" cy="33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0AA8" w14:textId="7A9B0C77" w:rsidR="003C13EE" w:rsidRPr="00787F63" w:rsidRDefault="003C13EE" w:rsidP="003C13EE">
      <w:pPr>
        <w:pStyle w:val="ListParagraph"/>
        <w:rPr>
          <w:sz w:val="24"/>
          <w:szCs w:val="24"/>
        </w:rPr>
      </w:pPr>
      <w:r w:rsidRPr="00787F63">
        <w:rPr>
          <w:noProof/>
          <w:sz w:val="24"/>
          <w:szCs w:val="24"/>
        </w:rPr>
        <w:drawing>
          <wp:inline distT="0" distB="0" distL="0" distR="0" wp14:anchorId="293A2FB6" wp14:editId="4917E133">
            <wp:extent cx="5303002" cy="377952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966" cy="37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3EE" w:rsidRPr="00787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AD670C9"/>
    <w:multiLevelType w:val="hybridMultilevel"/>
    <w:tmpl w:val="E4C269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0E01661"/>
    <w:multiLevelType w:val="hybridMultilevel"/>
    <w:tmpl w:val="AA02C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A6269C2"/>
    <w:multiLevelType w:val="hybridMultilevel"/>
    <w:tmpl w:val="45207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670126C"/>
    <w:multiLevelType w:val="hybridMultilevel"/>
    <w:tmpl w:val="E4C269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9811A6"/>
    <w:multiLevelType w:val="hybridMultilevel"/>
    <w:tmpl w:val="913C3A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5821F00"/>
    <w:multiLevelType w:val="hybridMultilevel"/>
    <w:tmpl w:val="533447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A9D10E0"/>
    <w:multiLevelType w:val="hybridMultilevel"/>
    <w:tmpl w:val="4AE808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5"/>
  </w:num>
  <w:num w:numId="2">
    <w:abstractNumId w:val="13"/>
  </w:num>
  <w:num w:numId="3">
    <w:abstractNumId w:val="10"/>
  </w:num>
  <w:num w:numId="4">
    <w:abstractNumId w:val="28"/>
  </w:num>
  <w:num w:numId="5">
    <w:abstractNumId w:val="15"/>
  </w:num>
  <w:num w:numId="6">
    <w:abstractNumId w:val="21"/>
  </w:num>
  <w:num w:numId="7">
    <w:abstractNumId w:val="2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8"/>
  </w:num>
  <w:num w:numId="20">
    <w:abstractNumId w:val="27"/>
  </w:num>
  <w:num w:numId="21">
    <w:abstractNumId w:val="22"/>
  </w:num>
  <w:num w:numId="22">
    <w:abstractNumId w:val="11"/>
  </w:num>
  <w:num w:numId="23">
    <w:abstractNumId w:val="29"/>
  </w:num>
  <w:num w:numId="24">
    <w:abstractNumId w:val="16"/>
  </w:num>
  <w:num w:numId="25">
    <w:abstractNumId w:val="26"/>
  </w:num>
  <w:num w:numId="26">
    <w:abstractNumId w:val="14"/>
  </w:num>
  <w:num w:numId="27">
    <w:abstractNumId w:val="19"/>
  </w:num>
  <w:num w:numId="28">
    <w:abstractNumId w:val="12"/>
  </w:num>
  <w:num w:numId="29">
    <w:abstractNumId w:val="20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25"/>
    <w:rsid w:val="000A53CD"/>
    <w:rsid w:val="000D34E5"/>
    <w:rsid w:val="0027750F"/>
    <w:rsid w:val="003B445A"/>
    <w:rsid w:val="003C13EE"/>
    <w:rsid w:val="003E6F39"/>
    <w:rsid w:val="006118CC"/>
    <w:rsid w:val="00645252"/>
    <w:rsid w:val="006B4B42"/>
    <w:rsid w:val="006D3D74"/>
    <w:rsid w:val="006E0A89"/>
    <w:rsid w:val="00701C25"/>
    <w:rsid w:val="00703681"/>
    <w:rsid w:val="00787F63"/>
    <w:rsid w:val="0083569A"/>
    <w:rsid w:val="008943C7"/>
    <w:rsid w:val="008E693A"/>
    <w:rsid w:val="00922F1D"/>
    <w:rsid w:val="009A3F25"/>
    <w:rsid w:val="009C0C12"/>
    <w:rsid w:val="00A3111E"/>
    <w:rsid w:val="00A53958"/>
    <w:rsid w:val="00A9204E"/>
    <w:rsid w:val="00AF2290"/>
    <w:rsid w:val="00CC7A74"/>
    <w:rsid w:val="00D21B3A"/>
    <w:rsid w:val="00D24FB6"/>
    <w:rsid w:val="00D775AC"/>
    <w:rsid w:val="00DA408D"/>
    <w:rsid w:val="00E2335C"/>
    <w:rsid w:val="00E25AA6"/>
    <w:rsid w:val="00ED66FC"/>
    <w:rsid w:val="00F7146C"/>
    <w:rsid w:val="00F8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CA202"/>
  <w15:chartTrackingRefBased/>
  <w15:docId w15:val="{7DA94F4F-4820-4994-8865-71143C08A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701C2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775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ojashreeNS/Assignments/tree/main/HW%231_Ansible/HW%231_By_Cha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oojashreeNS/Assignments/blob/main/HW%231_Ansible/HW%231_By_Charu/undeploy_apache_webserver.yml" TargetMode="Externa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poojashreeNS/Assignments/blob/main/HW%231_Ansible/HW%231_By_Charu/deploy_apache_webserver.yml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his\AppData\Local\Microsoft\Office\16.0\DTS\en-US%7b3E4301C6-651F-46DA-A513-D8998A0965AE%7d\%7b722BF81E-EC90-4C77-8EA0-48E8678D3DEC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{722BF81E-EC90-4C77-8EA0-48E8678D3DEC}tf02786999_win32</Template>
  <TotalTime>18</TotalTime>
  <Pages>13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Charu Cheema</cp:lastModifiedBy>
  <cp:revision>12</cp:revision>
  <dcterms:created xsi:type="dcterms:W3CDTF">2021-09-07T01:39:00Z</dcterms:created>
  <dcterms:modified xsi:type="dcterms:W3CDTF">2021-09-09T01:57:00Z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